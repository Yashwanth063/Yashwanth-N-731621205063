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335B09" w14:textId="77777777" w:rsidR="004619F3" w:rsidRPr="004619F3" w:rsidRDefault="004619F3" w:rsidP="004619F3">
      <w:pPr>
        <w:jc w:val="center"/>
        <w:rPr>
          <w:rFonts w:ascii="Times New Roman" w:hAnsi="Times New Roman" w:cs="Times New Roman"/>
          <w:sz w:val="48"/>
          <w:szCs w:val="48"/>
        </w:rPr>
      </w:pPr>
      <w:r w:rsidRPr="004619F3">
        <w:rPr>
          <w:rFonts w:ascii="Times New Roman" w:hAnsi="Times New Roman" w:cs="Times New Roman"/>
          <w:sz w:val="48"/>
          <w:szCs w:val="48"/>
        </w:rPr>
        <w:t>Assignment 1</w:t>
      </w:r>
    </w:p>
    <w:p w14:paraId="5E3851D8" w14:textId="77777777" w:rsidR="004619F3" w:rsidRDefault="004619F3" w:rsidP="004619F3">
      <w:pPr>
        <w:jc w:val="center"/>
        <w:rPr>
          <w:rFonts w:ascii="Times New Roman" w:hAnsi="Times New Roman" w:cs="Times New Roman"/>
          <w:sz w:val="48"/>
          <w:szCs w:val="48"/>
        </w:rPr>
      </w:pPr>
      <w:r w:rsidRPr="004619F3">
        <w:rPr>
          <w:rFonts w:ascii="Times New Roman" w:hAnsi="Times New Roman" w:cs="Times New Roman"/>
          <w:sz w:val="48"/>
          <w:szCs w:val="48"/>
        </w:rPr>
        <w:t>Yashwanth N(731621205063)</w:t>
      </w:r>
    </w:p>
    <w:p w14:paraId="418C917C" w14:textId="77777777" w:rsidR="00A65084" w:rsidRPr="004619F3" w:rsidRDefault="00A65084" w:rsidP="004619F3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F8166E3" w14:textId="3203A5AC" w:rsidR="00A65084" w:rsidRDefault="00A65084" w:rsidP="00A6508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A65084">
        <w:rPr>
          <w:rFonts w:ascii="Times New Roman" w:hAnsi="Times New Roman" w:cs="Times New Roman"/>
          <w:sz w:val="28"/>
          <w:szCs w:val="28"/>
        </w:rPr>
        <w:t>Create a local git repo with the name "MyRepo".</w:t>
      </w:r>
    </w:p>
    <w:p w14:paraId="0C10F3E2" w14:textId="77777777" w:rsidR="00A65084" w:rsidRPr="00A65084" w:rsidRDefault="00A65084" w:rsidP="00A6508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2D1BD73" w14:textId="5A56FB59" w:rsidR="00A65084" w:rsidRDefault="00A65084" w:rsidP="004619F3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55F57187" wp14:editId="5F9F3923">
            <wp:extent cx="8229600" cy="4325620"/>
            <wp:effectExtent l="0" t="0" r="0" b="0"/>
            <wp:docPr id="1968637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37433" name="Picture 19686374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FDE6" w14:textId="5D111787" w:rsidR="00A65084" w:rsidRDefault="00A65084" w:rsidP="004619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A65084">
        <w:t xml:space="preserve"> </w:t>
      </w:r>
      <w:r w:rsidRPr="00A65084">
        <w:rPr>
          <w:rFonts w:ascii="Times New Roman" w:hAnsi="Times New Roman" w:cs="Times New Roman"/>
          <w:sz w:val="28"/>
          <w:szCs w:val="28"/>
        </w:rPr>
        <w:t>create one .txt file, five .c files and five .java files in the working area.</w:t>
      </w:r>
    </w:p>
    <w:p w14:paraId="6E9B3CEC" w14:textId="5E2D0C17" w:rsidR="004619F3" w:rsidRPr="00A65084" w:rsidRDefault="004619F3" w:rsidP="004619F3">
      <w:pPr>
        <w:rPr>
          <w:rFonts w:ascii="Times New Roman" w:hAnsi="Times New Roman" w:cs="Times New Roman"/>
          <w:sz w:val="28"/>
          <w:szCs w:val="28"/>
        </w:rPr>
      </w:pPr>
    </w:p>
    <w:p w14:paraId="229A30BB" w14:textId="77777777" w:rsidR="004619F3" w:rsidRPr="004619F3" w:rsidRDefault="004619F3" w:rsidP="00A65084">
      <w:pPr>
        <w:ind w:left="-3261"/>
        <w:rPr>
          <w:rFonts w:ascii="Times New Roman" w:hAnsi="Times New Roman" w:cs="Times New Roman"/>
          <w:sz w:val="48"/>
          <w:szCs w:val="48"/>
        </w:rPr>
      </w:pPr>
    </w:p>
    <w:p w14:paraId="0B29AFB8" w14:textId="40F545B3" w:rsidR="004619F3" w:rsidRDefault="00A65084" w:rsidP="004619F3">
      <w:r>
        <w:rPr>
          <w:noProof/>
        </w:rPr>
        <w:drawing>
          <wp:inline distT="0" distB="0" distL="0" distR="0" wp14:anchorId="1C7FB447" wp14:editId="70D346FB">
            <wp:extent cx="8229600" cy="4535805"/>
            <wp:effectExtent l="0" t="0" r="0" b="0"/>
            <wp:docPr id="377333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33121" name="Picture 3773331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DC8D" w14:textId="77777777" w:rsidR="00A65084" w:rsidRDefault="00A65084" w:rsidP="004619F3"/>
    <w:p w14:paraId="78BCBADB" w14:textId="77777777" w:rsidR="00A65084" w:rsidRDefault="00A65084" w:rsidP="004619F3"/>
    <w:p w14:paraId="37119F82" w14:textId="77777777" w:rsidR="00A65084" w:rsidRDefault="00A65084" w:rsidP="004619F3"/>
    <w:p w14:paraId="1EBF46B7" w14:textId="51608F3B" w:rsidR="00A65084" w:rsidRDefault="00A65084" w:rsidP="00A65084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Pr="00A65084">
        <w:rPr>
          <w:sz w:val="28"/>
          <w:szCs w:val="28"/>
        </w:rPr>
        <w:t>Verify the git status</w:t>
      </w:r>
    </w:p>
    <w:p w14:paraId="4AE2B654" w14:textId="77777777" w:rsidR="00A65084" w:rsidRDefault="00A65084" w:rsidP="00A65084">
      <w:pPr>
        <w:rPr>
          <w:sz w:val="28"/>
          <w:szCs w:val="28"/>
        </w:rPr>
      </w:pPr>
    </w:p>
    <w:p w14:paraId="0B904CDC" w14:textId="156E1239" w:rsidR="00A65084" w:rsidRPr="00A65084" w:rsidRDefault="00A65084" w:rsidP="00A650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BDD479" wp14:editId="2D4C3AC1">
            <wp:extent cx="8229600" cy="5372100"/>
            <wp:effectExtent l="0" t="0" r="0" b="0"/>
            <wp:docPr id="14505373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37358" name="Picture 14505373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8AEE" w14:textId="00E3589A" w:rsidR="00A65084" w:rsidRDefault="00A65084" w:rsidP="00A650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 w:rsidRPr="00A65084">
        <w:t xml:space="preserve"> </w:t>
      </w:r>
      <w:r w:rsidRPr="00A65084">
        <w:rPr>
          <w:sz w:val="28"/>
          <w:szCs w:val="28"/>
        </w:rPr>
        <w:t>Add only the .txt into the staging area</w:t>
      </w:r>
      <w:r>
        <w:rPr>
          <w:sz w:val="28"/>
          <w:szCs w:val="28"/>
        </w:rPr>
        <w:t>:</w:t>
      </w:r>
    </w:p>
    <w:p w14:paraId="28678E6A" w14:textId="77777777" w:rsidR="00A65084" w:rsidRDefault="00A65084" w:rsidP="00A65084">
      <w:pPr>
        <w:pStyle w:val="ListParagraph"/>
        <w:rPr>
          <w:sz w:val="28"/>
          <w:szCs w:val="28"/>
        </w:rPr>
      </w:pPr>
    </w:p>
    <w:p w14:paraId="559D08C4" w14:textId="77777777" w:rsidR="00A65084" w:rsidRDefault="00A65084" w:rsidP="00A65084">
      <w:pPr>
        <w:pStyle w:val="ListParagraph"/>
        <w:rPr>
          <w:sz w:val="28"/>
          <w:szCs w:val="28"/>
        </w:rPr>
      </w:pPr>
    </w:p>
    <w:p w14:paraId="792143C6" w14:textId="76B8E518" w:rsidR="00A65084" w:rsidRDefault="00A65084" w:rsidP="00A6508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39CF64" wp14:editId="49F93C9A">
            <wp:extent cx="8229600" cy="4434840"/>
            <wp:effectExtent l="0" t="0" r="0" b="3810"/>
            <wp:docPr id="1577638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38030" name="Picture 15776380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3BA6" w14:textId="77777777" w:rsidR="00A65084" w:rsidRDefault="00A65084" w:rsidP="00A65084">
      <w:pPr>
        <w:pStyle w:val="ListParagraph"/>
        <w:rPr>
          <w:sz w:val="28"/>
          <w:szCs w:val="28"/>
        </w:rPr>
      </w:pPr>
    </w:p>
    <w:p w14:paraId="43F48DDE" w14:textId="77777777" w:rsidR="00A65084" w:rsidRDefault="00A65084" w:rsidP="00A65084">
      <w:pPr>
        <w:pStyle w:val="ListParagraph"/>
        <w:rPr>
          <w:sz w:val="28"/>
          <w:szCs w:val="28"/>
        </w:rPr>
      </w:pPr>
    </w:p>
    <w:p w14:paraId="7C3D4743" w14:textId="77777777" w:rsidR="00A65084" w:rsidRDefault="00A65084" w:rsidP="00A65084">
      <w:pPr>
        <w:pStyle w:val="ListParagraph"/>
        <w:rPr>
          <w:sz w:val="28"/>
          <w:szCs w:val="28"/>
        </w:rPr>
      </w:pPr>
    </w:p>
    <w:p w14:paraId="202AEB2E" w14:textId="5AAF63A2" w:rsidR="00A65084" w:rsidRDefault="00A65084" w:rsidP="00A650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5.Verify the git status:</w:t>
      </w:r>
    </w:p>
    <w:p w14:paraId="0774AFDF" w14:textId="77777777" w:rsidR="00A65084" w:rsidRDefault="00A65084" w:rsidP="00A65084">
      <w:pPr>
        <w:pStyle w:val="ListParagraph"/>
        <w:rPr>
          <w:sz w:val="28"/>
          <w:szCs w:val="28"/>
        </w:rPr>
      </w:pPr>
    </w:p>
    <w:p w14:paraId="745F197A" w14:textId="77777777" w:rsidR="00A65084" w:rsidRDefault="00A65084" w:rsidP="00A65084">
      <w:pPr>
        <w:pStyle w:val="ListParagraph"/>
        <w:rPr>
          <w:noProof/>
          <w:sz w:val="28"/>
          <w:szCs w:val="28"/>
        </w:rPr>
      </w:pPr>
    </w:p>
    <w:p w14:paraId="521D5427" w14:textId="77777777" w:rsidR="00A65084" w:rsidRDefault="00A65084" w:rsidP="00A65084">
      <w:pPr>
        <w:pStyle w:val="ListParagraph"/>
        <w:rPr>
          <w:noProof/>
          <w:sz w:val="28"/>
          <w:szCs w:val="28"/>
        </w:rPr>
      </w:pPr>
    </w:p>
    <w:p w14:paraId="66807EEC" w14:textId="7F61483D" w:rsidR="00A65084" w:rsidRDefault="00A65084" w:rsidP="00A6508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DA2C3D" wp14:editId="23AF10AF">
            <wp:extent cx="8229600" cy="4271010"/>
            <wp:effectExtent l="0" t="0" r="0" b="0"/>
            <wp:docPr id="7760023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02384" name="Picture 7760023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0F66" w14:textId="77777777" w:rsidR="00A65084" w:rsidRDefault="00A65084" w:rsidP="00A65084">
      <w:pPr>
        <w:pStyle w:val="ListParagraph"/>
        <w:rPr>
          <w:sz w:val="28"/>
          <w:szCs w:val="28"/>
        </w:rPr>
      </w:pPr>
    </w:p>
    <w:p w14:paraId="1ABCE034" w14:textId="77777777" w:rsidR="00A65084" w:rsidRDefault="00A65084" w:rsidP="00A65084">
      <w:pPr>
        <w:pStyle w:val="ListParagraph"/>
        <w:rPr>
          <w:sz w:val="28"/>
          <w:szCs w:val="28"/>
        </w:rPr>
      </w:pPr>
    </w:p>
    <w:p w14:paraId="0FE0604D" w14:textId="77777777" w:rsidR="00A65084" w:rsidRDefault="00A65084" w:rsidP="00A65084">
      <w:pPr>
        <w:pStyle w:val="ListParagraph"/>
        <w:rPr>
          <w:sz w:val="28"/>
          <w:szCs w:val="28"/>
        </w:rPr>
      </w:pPr>
    </w:p>
    <w:p w14:paraId="4302DFEB" w14:textId="3C0EE09E" w:rsidR="00A65084" w:rsidRDefault="00A65084" w:rsidP="00A65084">
      <w:pPr>
        <w:rPr>
          <w:sz w:val="28"/>
          <w:szCs w:val="28"/>
        </w:rPr>
      </w:pPr>
      <w:r>
        <w:rPr>
          <w:sz w:val="28"/>
          <w:szCs w:val="28"/>
        </w:rPr>
        <w:lastRenderedPageBreak/>
        <w:t>6.</w:t>
      </w:r>
      <w:r w:rsidRPr="00A65084">
        <w:t xml:space="preserve"> </w:t>
      </w:r>
      <w:r w:rsidRPr="00A65084">
        <w:rPr>
          <w:sz w:val="28"/>
          <w:szCs w:val="28"/>
        </w:rPr>
        <w:t>Make a commit with the name "TXT Commit"</w:t>
      </w:r>
    </w:p>
    <w:p w14:paraId="14C5A572" w14:textId="77777777" w:rsidR="00A65084" w:rsidRDefault="00A65084" w:rsidP="00A65084">
      <w:pPr>
        <w:rPr>
          <w:sz w:val="28"/>
          <w:szCs w:val="28"/>
        </w:rPr>
      </w:pPr>
    </w:p>
    <w:p w14:paraId="369BE6E5" w14:textId="77777777" w:rsidR="00A65084" w:rsidRPr="00A65084" w:rsidRDefault="00A65084" w:rsidP="00A65084">
      <w:pPr>
        <w:rPr>
          <w:sz w:val="28"/>
          <w:szCs w:val="28"/>
        </w:rPr>
      </w:pPr>
    </w:p>
    <w:p w14:paraId="4B084ACF" w14:textId="2710FBDD" w:rsidR="00A65084" w:rsidRDefault="00A65084" w:rsidP="00A650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9B0D93" wp14:editId="1F925336">
            <wp:extent cx="8229600" cy="4815840"/>
            <wp:effectExtent l="0" t="0" r="0" b="3810"/>
            <wp:docPr id="18748828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82888" name="Picture 18748828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BA10" w14:textId="77777777" w:rsidR="00A65084" w:rsidRDefault="00A65084" w:rsidP="00A65084">
      <w:pPr>
        <w:rPr>
          <w:sz w:val="28"/>
          <w:szCs w:val="28"/>
        </w:rPr>
      </w:pPr>
    </w:p>
    <w:p w14:paraId="76540183" w14:textId="77777777" w:rsidR="00A65084" w:rsidRDefault="00A65084" w:rsidP="00A65084">
      <w:pPr>
        <w:rPr>
          <w:sz w:val="28"/>
          <w:szCs w:val="28"/>
        </w:rPr>
      </w:pPr>
    </w:p>
    <w:p w14:paraId="13D47C90" w14:textId="28C3641A" w:rsidR="00A65084" w:rsidRPr="00A65084" w:rsidRDefault="00A65084" w:rsidP="00A65084">
      <w:pPr>
        <w:rPr>
          <w:sz w:val="28"/>
          <w:szCs w:val="28"/>
        </w:rPr>
      </w:pPr>
      <w:r w:rsidRPr="00A65084">
        <w:rPr>
          <w:sz w:val="28"/>
          <w:szCs w:val="28"/>
        </w:rPr>
        <w:lastRenderedPageBreak/>
        <w:t>7. Add all .c files into the staging area</w:t>
      </w:r>
      <w:r>
        <w:rPr>
          <w:sz w:val="28"/>
          <w:szCs w:val="28"/>
        </w:rPr>
        <w:t>:</w:t>
      </w:r>
    </w:p>
    <w:p w14:paraId="0572BC90" w14:textId="77777777" w:rsidR="00A65084" w:rsidRDefault="00A65084" w:rsidP="00A65084">
      <w:pPr>
        <w:rPr>
          <w:sz w:val="28"/>
          <w:szCs w:val="28"/>
        </w:rPr>
      </w:pPr>
    </w:p>
    <w:p w14:paraId="4DFED310" w14:textId="35055610" w:rsidR="00A65084" w:rsidRDefault="00A65084" w:rsidP="00A65084">
      <w:pPr>
        <w:rPr>
          <w:sz w:val="28"/>
          <w:szCs w:val="28"/>
        </w:rPr>
      </w:pPr>
      <w:r w:rsidRPr="00A65084">
        <w:rPr>
          <w:sz w:val="28"/>
          <w:szCs w:val="28"/>
        </w:rPr>
        <w:t>8. verify the git status</w:t>
      </w:r>
      <w:r>
        <w:rPr>
          <w:sz w:val="28"/>
          <w:szCs w:val="28"/>
        </w:rPr>
        <w:t>:</w:t>
      </w:r>
    </w:p>
    <w:p w14:paraId="49E47347" w14:textId="77777777" w:rsidR="00A65084" w:rsidRDefault="00A65084" w:rsidP="00A65084">
      <w:pPr>
        <w:rPr>
          <w:sz w:val="28"/>
          <w:szCs w:val="28"/>
        </w:rPr>
      </w:pPr>
    </w:p>
    <w:p w14:paraId="6B9D3435" w14:textId="662108F5" w:rsidR="00A65084" w:rsidRDefault="00A65084" w:rsidP="00A650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618E33" wp14:editId="5546E4B4">
            <wp:extent cx="8229600" cy="4831080"/>
            <wp:effectExtent l="0" t="0" r="0" b="7620"/>
            <wp:docPr id="8797349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34902" name="Picture 87973490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AD4F" w14:textId="77777777" w:rsidR="00A65084" w:rsidRDefault="00A65084" w:rsidP="00A65084">
      <w:pPr>
        <w:rPr>
          <w:sz w:val="28"/>
          <w:szCs w:val="28"/>
        </w:rPr>
      </w:pPr>
    </w:p>
    <w:p w14:paraId="4C30222B" w14:textId="77777777" w:rsidR="00A65084" w:rsidRDefault="00A65084" w:rsidP="00A65084">
      <w:pPr>
        <w:rPr>
          <w:sz w:val="28"/>
          <w:szCs w:val="28"/>
        </w:rPr>
      </w:pPr>
      <w:r w:rsidRPr="00A65084">
        <w:rPr>
          <w:sz w:val="28"/>
          <w:szCs w:val="28"/>
        </w:rPr>
        <w:lastRenderedPageBreak/>
        <w:t>9. Make a commit with the name "</w:t>
      </w:r>
    </w:p>
    <w:p w14:paraId="078EECE3" w14:textId="77777777" w:rsidR="00A65084" w:rsidRDefault="00A65084" w:rsidP="00A65084">
      <w:pPr>
        <w:rPr>
          <w:sz w:val="28"/>
          <w:szCs w:val="28"/>
        </w:rPr>
      </w:pPr>
    </w:p>
    <w:p w14:paraId="727EADF1" w14:textId="77777777" w:rsidR="00A65084" w:rsidRDefault="00A65084" w:rsidP="00A65084">
      <w:pPr>
        <w:rPr>
          <w:sz w:val="28"/>
          <w:szCs w:val="28"/>
        </w:rPr>
      </w:pPr>
    </w:p>
    <w:p w14:paraId="4524D45C" w14:textId="77777777" w:rsidR="00A65084" w:rsidRDefault="00A65084" w:rsidP="00A650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F48417" wp14:editId="570824BD">
            <wp:extent cx="8229600" cy="3956050"/>
            <wp:effectExtent l="0" t="0" r="0" b="6350"/>
            <wp:docPr id="10220793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79312" name="Picture 10220793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767D" w14:textId="77777777" w:rsidR="00A65084" w:rsidRDefault="00A65084" w:rsidP="00A65084">
      <w:pPr>
        <w:rPr>
          <w:sz w:val="28"/>
          <w:szCs w:val="28"/>
        </w:rPr>
      </w:pPr>
    </w:p>
    <w:p w14:paraId="27AC6AE5" w14:textId="77777777" w:rsidR="00A65084" w:rsidRDefault="00A65084" w:rsidP="00A65084">
      <w:pPr>
        <w:rPr>
          <w:sz w:val="28"/>
          <w:szCs w:val="28"/>
        </w:rPr>
      </w:pPr>
    </w:p>
    <w:p w14:paraId="020B9F65" w14:textId="77777777" w:rsidR="00A65084" w:rsidRDefault="00A65084" w:rsidP="00A65084">
      <w:pPr>
        <w:rPr>
          <w:sz w:val="28"/>
          <w:szCs w:val="28"/>
        </w:rPr>
      </w:pPr>
    </w:p>
    <w:p w14:paraId="638B79EB" w14:textId="77777777" w:rsidR="00A65084" w:rsidRDefault="00A65084" w:rsidP="00A65084">
      <w:pPr>
        <w:rPr>
          <w:sz w:val="28"/>
          <w:szCs w:val="28"/>
        </w:rPr>
      </w:pPr>
    </w:p>
    <w:p w14:paraId="08E1D505" w14:textId="77777777" w:rsidR="00A65084" w:rsidRDefault="00A65084" w:rsidP="00A65084">
      <w:pPr>
        <w:rPr>
          <w:sz w:val="28"/>
          <w:szCs w:val="28"/>
        </w:rPr>
      </w:pPr>
    </w:p>
    <w:p w14:paraId="0FA07043" w14:textId="77777777" w:rsidR="00A65084" w:rsidRDefault="00A65084" w:rsidP="00A65084">
      <w:pPr>
        <w:rPr>
          <w:sz w:val="28"/>
          <w:szCs w:val="28"/>
        </w:rPr>
      </w:pPr>
    </w:p>
    <w:p w14:paraId="59A8BB9C" w14:textId="00A09D5E" w:rsidR="00A65084" w:rsidRDefault="00A65084" w:rsidP="00A65084">
      <w:pPr>
        <w:rPr>
          <w:sz w:val="28"/>
          <w:szCs w:val="28"/>
        </w:rPr>
      </w:pPr>
      <w:r w:rsidRPr="00A65084">
        <w:rPr>
          <w:sz w:val="28"/>
          <w:szCs w:val="28"/>
        </w:rPr>
        <w:lastRenderedPageBreak/>
        <w:t>10 .Add all .java files into the staging area</w:t>
      </w:r>
    </w:p>
    <w:p w14:paraId="244C83B2" w14:textId="77777777" w:rsidR="00A65084" w:rsidRDefault="00A65084" w:rsidP="00A65084">
      <w:pPr>
        <w:rPr>
          <w:sz w:val="28"/>
          <w:szCs w:val="28"/>
        </w:rPr>
      </w:pPr>
    </w:p>
    <w:p w14:paraId="7CFD238D" w14:textId="77777777" w:rsidR="00A65084" w:rsidRDefault="00A65084" w:rsidP="00A65084">
      <w:pPr>
        <w:rPr>
          <w:sz w:val="28"/>
          <w:szCs w:val="28"/>
        </w:rPr>
      </w:pPr>
    </w:p>
    <w:p w14:paraId="27E437A9" w14:textId="77777777" w:rsidR="00A65084" w:rsidRDefault="00A65084" w:rsidP="00A65084">
      <w:pPr>
        <w:rPr>
          <w:sz w:val="28"/>
          <w:szCs w:val="28"/>
        </w:rPr>
      </w:pPr>
    </w:p>
    <w:p w14:paraId="0BD87144" w14:textId="3E682128" w:rsidR="00A65084" w:rsidRDefault="00A65084" w:rsidP="00A650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CCD2A3" wp14:editId="57EE6400">
            <wp:extent cx="8229600" cy="4866005"/>
            <wp:effectExtent l="0" t="0" r="0" b="0"/>
            <wp:docPr id="11955721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72189" name="Picture 119557218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217F" w14:textId="54C19366" w:rsidR="00A65084" w:rsidRDefault="00A65084" w:rsidP="00A65084">
      <w:pPr>
        <w:rPr>
          <w:sz w:val="28"/>
          <w:szCs w:val="28"/>
        </w:rPr>
      </w:pPr>
      <w:r w:rsidRPr="00A65084">
        <w:rPr>
          <w:sz w:val="28"/>
          <w:szCs w:val="28"/>
        </w:rPr>
        <w:lastRenderedPageBreak/>
        <w:t>11. verify the git st</w:t>
      </w:r>
      <w:r>
        <w:rPr>
          <w:sz w:val="28"/>
          <w:szCs w:val="28"/>
        </w:rPr>
        <w:t>at</w:t>
      </w:r>
      <w:r w:rsidRPr="00A65084">
        <w:rPr>
          <w:sz w:val="28"/>
          <w:szCs w:val="28"/>
        </w:rPr>
        <w:t>us</w:t>
      </w:r>
      <w:r>
        <w:rPr>
          <w:sz w:val="28"/>
          <w:szCs w:val="28"/>
        </w:rPr>
        <w:t>:</w:t>
      </w:r>
    </w:p>
    <w:p w14:paraId="1749B972" w14:textId="77777777" w:rsidR="00A65084" w:rsidRDefault="00A65084" w:rsidP="00A65084">
      <w:pPr>
        <w:rPr>
          <w:sz w:val="28"/>
          <w:szCs w:val="28"/>
        </w:rPr>
      </w:pPr>
    </w:p>
    <w:p w14:paraId="10FF42B1" w14:textId="448811CB" w:rsidR="00A65084" w:rsidRDefault="00A65084" w:rsidP="00A650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1F707D" wp14:editId="075516DD">
            <wp:extent cx="6257925" cy="4968240"/>
            <wp:effectExtent l="0" t="0" r="9525" b="3810"/>
            <wp:docPr id="11439604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60494" name="Picture 11439604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BE16" w14:textId="77777777" w:rsidR="00A65084" w:rsidRDefault="00A65084" w:rsidP="00A65084">
      <w:pPr>
        <w:rPr>
          <w:sz w:val="28"/>
          <w:szCs w:val="28"/>
        </w:rPr>
      </w:pPr>
    </w:p>
    <w:p w14:paraId="4B6CC3AE" w14:textId="77777777" w:rsidR="00A65084" w:rsidRDefault="00A65084" w:rsidP="00A65084">
      <w:pPr>
        <w:rPr>
          <w:sz w:val="28"/>
          <w:szCs w:val="28"/>
        </w:rPr>
      </w:pPr>
    </w:p>
    <w:p w14:paraId="3D779EC8" w14:textId="77777777" w:rsidR="00A65084" w:rsidRDefault="00A65084" w:rsidP="00A65084">
      <w:pPr>
        <w:rPr>
          <w:sz w:val="28"/>
          <w:szCs w:val="28"/>
        </w:rPr>
      </w:pPr>
      <w:r w:rsidRPr="00A65084">
        <w:rPr>
          <w:sz w:val="28"/>
          <w:szCs w:val="28"/>
        </w:rPr>
        <w:lastRenderedPageBreak/>
        <w:t>12. Make a commit with the name "</w:t>
      </w:r>
    </w:p>
    <w:p w14:paraId="4B2B9DA2" w14:textId="77777777" w:rsidR="00A65084" w:rsidRDefault="00A65084" w:rsidP="00A65084">
      <w:pPr>
        <w:rPr>
          <w:sz w:val="28"/>
          <w:szCs w:val="28"/>
        </w:rPr>
      </w:pPr>
    </w:p>
    <w:p w14:paraId="56DE6DB6" w14:textId="77777777" w:rsidR="00A65084" w:rsidRDefault="00A65084" w:rsidP="00A65084">
      <w:pPr>
        <w:rPr>
          <w:sz w:val="28"/>
          <w:szCs w:val="28"/>
        </w:rPr>
      </w:pPr>
    </w:p>
    <w:p w14:paraId="429D02CC" w14:textId="634B3288" w:rsidR="00A65084" w:rsidRDefault="00A65084" w:rsidP="00A650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43BA2D" wp14:editId="1B16314C">
            <wp:extent cx="5704205" cy="4754880"/>
            <wp:effectExtent l="0" t="0" r="0" b="7620"/>
            <wp:docPr id="12460435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43524" name="Picture 12460435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084">
        <w:rPr>
          <w:sz w:val="28"/>
          <w:szCs w:val="28"/>
        </w:rPr>
        <w:t>"</w:t>
      </w:r>
    </w:p>
    <w:p w14:paraId="2D474BFC" w14:textId="77777777" w:rsidR="00A65084" w:rsidRDefault="00A65084" w:rsidP="00A65084">
      <w:pPr>
        <w:rPr>
          <w:sz w:val="28"/>
          <w:szCs w:val="28"/>
        </w:rPr>
      </w:pPr>
    </w:p>
    <w:p w14:paraId="230060D4" w14:textId="77777777" w:rsidR="00A65084" w:rsidRDefault="00A65084" w:rsidP="00A65084">
      <w:pPr>
        <w:rPr>
          <w:sz w:val="28"/>
          <w:szCs w:val="28"/>
        </w:rPr>
      </w:pPr>
    </w:p>
    <w:p w14:paraId="7BB1ECD9" w14:textId="7A513221" w:rsidR="00A65084" w:rsidRDefault="00A65084" w:rsidP="00A65084">
      <w:pPr>
        <w:rPr>
          <w:sz w:val="28"/>
          <w:szCs w:val="28"/>
        </w:rPr>
      </w:pPr>
      <w:r w:rsidRPr="00A65084">
        <w:rPr>
          <w:sz w:val="28"/>
          <w:szCs w:val="28"/>
        </w:rPr>
        <w:lastRenderedPageBreak/>
        <w:t>13. Delete all .java files from working area</w:t>
      </w:r>
      <w:r>
        <w:rPr>
          <w:sz w:val="28"/>
          <w:szCs w:val="28"/>
        </w:rPr>
        <w:t>:</w:t>
      </w:r>
    </w:p>
    <w:p w14:paraId="6291682B" w14:textId="77777777" w:rsidR="00A65084" w:rsidRDefault="00A65084" w:rsidP="00A65084">
      <w:pPr>
        <w:rPr>
          <w:sz w:val="28"/>
          <w:szCs w:val="28"/>
        </w:rPr>
      </w:pPr>
    </w:p>
    <w:p w14:paraId="4417C1AD" w14:textId="77777777" w:rsidR="00A65084" w:rsidRDefault="00A65084" w:rsidP="00A65084">
      <w:pPr>
        <w:rPr>
          <w:sz w:val="28"/>
          <w:szCs w:val="28"/>
        </w:rPr>
      </w:pPr>
    </w:p>
    <w:p w14:paraId="27E15D40" w14:textId="5ACF1F14" w:rsidR="00A65084" w:rsidRDefault="00A65084" w:rsidP="00A650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E82F96" wp14:editId="6528CABE">
            <wp:extent cx="8229600" cy="4495800"/>
            <wp:effectExtent l="0" t="0" r="0" b="0"/>
            <wp:docPr id="16010193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19356" name="Picture 16010193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499C" w14:textId="77777777" w:rsidR="00A65084" w:rsidRDefault="00A65084" w:rsidP="00A65084">
      <w:pPr>
        <w:rPr>
          <w:sz w:val="28"/>
          <w:szCs w:val="28"/>
        </w:rPr>
      </w:pPr>
    </w:p>
    <w:p w14:paraId="164B7C24" w14:textId="77777777" w:rsidR="00A65084" w:rsidRDefault="00A65084" w:rsidP="00A65084">
      <w:pPr>
        <w:rPr>
          <w:sz w:val="28"/>
          <w:szCs w:val="28"/>
        </w:rPr>
      </w:pPr>
    </w:p>
    <w:p w14:paraId="61BE9A1E" w14:textId="77777777" w:rsidR="00A65084" w:rsidRDefault="00A65084" w:rsidP="00A65084">
      <w:pPr>
        <w:rPr>
          <w:sz w:val="28"/>
          <w:szCs w:val="28"/>
        </w:rPr>
      </w:pPr>
    </w:p>
    <w:p w14:paraId="60634062" w14:textId="34C857A4" w:rsidR="00A65084" w:rsidRDefault="00A65084" w:rsidP="00A65084">
      <w:pPr>
        <w:rPr>
          <w:sz w:val="28"/>
          <w:szCs w:val="28"/>
        </w:rPr>
      </w:pPr>
      <w:r>
        <w:rPr>
          <w:sz w:val="28"/>
          <w:szCs w:val="28"/>
        </w:rPr>
        <w:lastRenderedPageBreak/>
        <w:t>14.</w:t>
      </w:r>
      <w:r w:rsidRPr="00A65084">
        <w:t xml:space="preserve"> </w:t>
      </w:r>
      <w:r w:rsidRPr="00A65084">
        <w:rPr>
          <w:sz w:val="28"/>
          <w:szCs w:val="28"/>
        </w:rPr>
        <w:t>. Now see the status</w:t>
      </w:r>
      <w:r>
        <w:rPr>
          <w:sz w:val="28"/>
          <w:szCs w:val="28"/>
        </w:rPr>
        <w:t>:</w:t>
      </w:r>
    </w:p>
    <w:p w14:paraId="45658555" w14:textId="77777777" w:rsidR="00A65084" w:rsidRDefault="00A65084" w:rsidP="00A65084">
      <w:pPr>
        <w:rPr>
          <w:sz w:val="28"/>
          <w:szCs w:val="28"/>
        </w:rPr>
      </w:pPr>
    </w:p>
    <w:p w14:paraId="69F4B725" w14:textId="12E3063C" w:rsidR="00A65084" w:rsidRDefault="00A65084" w:rsidP="00A650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72E139" wp14:editId="0D4C6D3E">
            <wp:extent cx="8229600" cy="4063365"/>
            <wp:effectExtent l="0" t="0" r="0" b="0"/>
            <wp:docPr id="2594034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03468" name="Picture 25940346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C60" w14:textId="77777777" w:rsidR="00A65084" w:rsidRDefault="00A65084" w:rsidP="00A65084">
      <w:pPr>
        <w:rPr>
          <w:sz w:val="28"/>
          <w:szCs w:val="28"/>
        </w:rPr>
      </w:pPr>
    </w:p>
    <w:p w14:paraId="40DAA826" w14:textId="77777777" w:rsidR="00A65084" w:rsidRDefault="00A65084" w:rsidP="00A65084">
      <w:pPr>
        <w:rPr>
          <w:sz w:val="28"/>
          <w:szCs w:val="28"/>
        </w:rPr>
      </w:pPr>
    </w:p>
    <w:p w14:paraId="63A16DF5" w14:textId="77777777" w:rsidR="00A65084" w:rsidRDefault="00A65084" w:rsidP="00A65084">
      <w:pPr>
        <w:rPr>
          <w:sz w:val="28"/>
          <w:szCs w:val="28"/>
        </w:rPr>
      </w:pPr>
    </w:p>
    <w:p w14:paraId="12784D20" w14:textId="77777777" w:rsidR="00A65084" w:rsidRDefault="00A65084" w:rsidP="00A65084">
      <w:pPr>
        <w:rPr>
          <w:sz w:val="28"/>
          <w:szCs w:val="28"/>
        </w:rPr>
      </w:pPr>
    </w:p>
    <w:p w14:paraId="4F763964" w14:textId="77777777" w:rsidR="00A65084" w:rsidRDefault="00A65084" w:rsidP="00A65084">
      <w:pPr>
        <w:rPr>
          <w:sz w:val="28"/>
          <w:szCs w:val="28"/>
        </w:rPr>
      </w:pPr>
    </w:p>
    <w:p w14:paraId="4885862C" w14:textId="77777777" w:rsidR="00A65084" w:rsidRDefault="00A65084" w:rsidP="00A65084">
      <w:pPr>
        <w:rPr>
          <w:sz w:val="28"/>
          <w:szCs w:val="28"/>
        </w:rPr>
      </w:pPr>
    </w:p>
    <w:p w14:paraId="53FD255B" w14:textId="585B0763" w:rsidR="00A65084" w:rsidRDefault="00A65084" w:rsidP="00A65084">
      <w:pPr>
        <w:rPr>
          <w:sz w:val="28"/>
          <w:szCs w:val="28"/>
        </w:rPr>
      </w:pPr>
      <w:r>
        <w:rPr>
          <w:sz w:val="28"/>
          <w:szCs w:val="28"/>
        </w:rPr>
        <w:lastRenderedPageBreak/>
        <w:t>15.</w:t>
      </w:r>
      <w:r w:rsidRPr="00A65084">
        <w:t xml:space="preserve"> </w:t>
      </w:r>
      <w:r w:rsidRPr="00A65084">
        <w:rPr>
          <w:sz w:val="28"/>
          <w:szCs w:val="28"/>
        </w:rPr>
        <w:t>add the changes into the staging area</w:t>
      </w:r>
      <w:r>
        <w:rPr>
          <w:sz w:val="28"/>
          <w:szCs w:val="28"/>
        </w:rPr>
        <w:t>:</w:t>
      </w:r>
    </w:p>
    <w:p w14:paraId="5F7B441D" w14:textId="77777777" w:rsidR="00A65084" w:rsidRDefault="00A65084" w:rsidP="00A65084">
      <w:pPr>
        <w:rPr>
          <w:sz w:val="28"/>
          <w:szCs w:val="28"/>
        </w:rPr>
      </w:pPr>
    </w:p>
    <w:p w14:paraId="3709F146" w14:textId="77777777" w:rsidR="00A65084" w:rsidRDefault="00A65084" w:rsidP="00A65084">
      <w:pPr>
        <w:rPr>
          <w:sz w:val="28"/>
          <w:szCs w:val="28"/>
        </w:rPr>
      </w:pPr>
    </w:p>
    <w:p w14:paraId="6CEC7B5D" w14:textId="178EA7C7" w:rsidR="00A65084" w:rsidRDefault="00A65084" w:rsidP="00A65084">
      <w:pPr>
        <w:rPr>
          <w:sz w:val="28"/>
          <w:szCs w:val="28"/>
        </w:rPr>
      </w:pPr>
      <w:r w:rsidRPr="00A65084">
        <w:rPr>
          <w:sz w:val="28"/>
          <w:szCs w:val="28"/>
        </w:rPr>
        <w:drawing>
          <wp:inline distT="0" distB="0" distL="0" distR="0" wp14:anchorId="56C739AF" wp14:editId="25767F71">
            <wp:extent cx="8229600" cy="4573270"/>
            <wp:effectExtent l="0" t="0" r="0" b="0"/>
            <wp:docPr id="213256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615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2DDE" w14:textId="77777777" w:rsidR="00A65084" w:rsidRDefault="00A65084" w:rsidP="00A65084">
      <w:pPr>
        <w:rPr>
          <w:sz w:val="28"/>
          <w:szCs w:val="28"/>
        </w:rPr>
      </w:pPr>
    </w:p>
    <w:p w14:paraId="35227A43" w14:textId="77777777" w:rsidR="00A65084" w:rsidRDefault="00A65084" w:rsidP="00A65084">
      <w:pPr>
        <w:rPr>
          <w:sz w:val="28"/>
          <w:szCs w:val="28"/>
        </w:rPr>
      </w:pPr>
    </w:p>
    <w:p w14:paraId="0877AA5F" w14:textId="77777777" w:rsidR="00A65084" w:rsidRDefault="00A65084" w:rsidP="00A65084">
      <w:pPr>
        <w:rPr>
          <w:sz w:val="28"/>
          <w:szCs w:val="28"/>
        </w:rPr>
      </w:pPr>
    </w:p>
    <w:p w14:paraId="495BF807" w14:textId="0464BEFE" w:rsidR="00A65084" w:rsidRDefault="00A65084" w:rsidP="00A65084">
      <w:pPr>
        <w:rPr>
          <w:sz w:val="28"/>
          <w:szCs w:val="28"/>
        </w:rPr>
      </w:pPr>
      <w:r>
        <w:rPr>
          <w:sz w:val="28"/>
          <w:szCs w:val="28"/>
        </w:rPr>
        <w:lastRenderedPageBreak/>
        <w:t>16.</w:t>
      </w:r>
      <w:r w:rsidRPr="00A65084">
        <w:t xml:space="preserve"> </w:t>
      </w:r>
      <w:r w:rsidRPr="00A65084">
        <w:rPr>
          <w:sz w:val="28"/>
          <w:szCs w:val="28"/>
        </w:rPr>
        <w:t>Make a commit with the name "Delete Java Commit"</w:t>
      </w:r>
      <w:r>
        <w:rPr>
          <w:sz w:val="28"/>
          <w:szCs w:val="28"/>
        </w:rPr>
        <w:t>:</w:t>
      </w:r>
    </w:p>
    <w:p w14:paraId="1A47C3CC" w14:textId="77777777" w:rsidR="00A65084" w:rsidRDefault="00A65084" w:rsidP="00A65084">
      <w:pPr>
        <w:rPr>
          <w:sz w:val="28"/>
          <w:szCs w:val="28"/>
        </w:rPr>
      </w:pPr>
    </w:p>
    <w:p w14:paraId="010C50CC" w14:textId="77777777" w:rsidR="00A65084" w:rsidRDefault="00A65084" w:rsidP="00A65084">
      <w:pPr>
        <w:rPr>
          <w:sz w:val="28"/>
          <w:szCs w:val="28"/>
        </w:rPr>
      </w:pPr>
    </w:p>
    <w:p w14:paraId="7F0DD616" w14:textId="3A16B1C5" w:rsidR="00A65084" w:rsidRDefault="00A65084" w:rsidP="00A65084">
      <w:pPr>
        <w:rPr>
          <w:sz w:val="28"/>
          <w:szCs w:val="28"/>
        </w:rPr>
      </w:pPr>
      <w:r w:rsidRPr="00A65084">
        <w:rPr>
          <w:sz w:val="28"/>
          <w:szCs w:val="28"/>
        </w:rPr>
        <w:drawing>
          <wp:inline distT="0" distB="0" distL="0" distR="0" wp14:anchorId="13AE993A" wp14:editId="59758924">
            <wp:extent cx="8229600" cy="4145915"/>
            <wp:effectExtent l="0" t="0" r="0" b="6985"/>
            <wp:docPr id="167730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079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36DC" w14:textId="77777777" w:rsidR="00A65084" w:rsidRDefault="00A65084" w:rsidP="00A65084">
      <w:pPr>
        <w:rPr>
          <w:sz w:val="28"/>
          <w:szCs w:val="28"/>
        </w:rPr>
      </w:pPr>
    </w:p>
    <w:p w14:paraId="5B9F2596" w14:textId="77777777" w:rsidR="00A65084" w:rsidRDefault="00A65084" w:rsidP="00A65084">
      <w:pPr>
        <w:rPr>
          <w:sz w:val="28"/>
          <w:szCs w:val="28"/>
        </w:rPr>
      </w:pPr>
    </w:p>
    <w:p w14:paraId="3F55B7EC" w14:textId="77777777" w:rsidR="00A65084" w:rsidRDefault="00A65084" w:rsidP="00A65084">
      <w:pPr>
        <w:rPr>
          <w:sz w:val="28"/>
          <w:szCs w:val="28"/>
        </w:rPr>
      </w:pPr>
    </w:p>
    <w:p w14:paraId="2D35FA3A" w14:textId="77777777" w:rsidR="00A65084" w:rsidRDefault="00A65084" w:rsidP="00A65084">
      <w:pPr>
        <w:rPr>
          <w:sz w:val="28"/>
          <w:szCs w:val="28"/>
        </w:rPr>
      </w:pPr>
    </w:p>
    <w:p w14:paraId="7EF17C2C" w14:textId="77777777" w:rsidR="00A65084" w:rsidRDefault="00A65084" w:rsidP="00A65084">
      <w:pPr>
        <w:rPr>
          <w:sz w:val="28"/>
          <w:szCs w:val="28"/>
        </w:rPr>
      </w:pPr>
    </w:p>
    <w:p w14:paraId="14E5473B" w14:textId="309BABBA" w:rsidR="00A65084" w:rsidRDefault="00A65084" w:rsidP="00A65084">
      <w:pPr>
        <w:rPr>
          <w:sz w:val="28"/>
          <w:szCs w:val="28"/>
        </w:rPr>
      </w:pPr>
      <w:r>
        <w:rPr>
          <w:sz w:val="28"/>
          <w:szCs w:val="28"/>
        </w:rPr>
        <w:lastRenderedPageBreak/>
        <w:t>17.</w:t>
      </w:r>
      <w:r w:rsidRPr="00A65084">
        <w:rPr>
          <w:sz w:val="28"/>
          <w:szCs w:val="28"/>
        </w:rPr>
        <w:t>display all commit details</w:t>
      </w:r>
      <w:r>
        <w:rPr>
          <w:sz w:val="28"/>
          <w:szCs w:val="28"/>
        </w:rPr>
        <w:t>:</w:t>
      </w:r>
    </w:p>
    <w:p w14:paraId="310F833B" w14:textId="77777777" w:rsidR="00A65084" w:rsidRDefault="00A65084" w:rsidP="00A65084">
      <w:pPr>
        <w:rPr>
          <w:sz w:val="28"/>
          <w:szCs w:val="28"/>
        </w:rPr>
      </w:pPr>
    </w:p>
    <w:p w14:paraId="5F37C1B4" w14:textId="77777777" w:rsidR="00A65084" w:rsidRDefault="00A65084" w:rsidP="00A65084">
      <w:pPr>
        <w:rPr>
          <w:sz w:val="28"/>
          <w:szCs w:val="28"/>
        </w:rPr>
      </w:pPr>
    </w:p>
    <w:p w14:paraId="51B7A457" w14:textId="0742E54D" w:rsidR="00A65084" w:rsidRPr="00A65084" w:rsidRDefault="00A65084" w:rsidP="00A65084">
      <w:pPr>
        <w:rPr>
          <w:sz w:val="28"/>
          <w:szCs w:val="28"/>
        </w:rPr>
      </w:pPr>
      <w:r w:rsidRPr="00A65084">
        <w:rPr>
          <w:sz w:val="28"/>
          <w:szCs w:val="28"/>
        </w:rPr>
        <w:drawing>
          <wp:inline distT="0" distB="0" distL="0" distR="0" wp14:anchorId="2C637A24" wp14:editId="38D7DD18">
            <wp:extent cx="8229600" cy="4425315"/>
            <wp:effectExtent l="0" t="0" r="0" b="0"/>
            <wp:docPr id="132217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77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084" w:rsidRPr="00A65084" w:rsidSect="004619F3">
      <w:headerReference w:type="default" r:id="rId26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0E8A0D" w14:textId="77777777" w:rsidR="003E77B8" w:rsidRDefault="003E77B8" w:rsidP="004619F3">
      <w:r>
        <w:separator/>
      </w:r>
    </w:p>
  </w:endnote>
  <w:endnote w:type="continuationSeparator" w:id="0">
    <w:p w14:paraId="098928DA" w14:textId="77777777" w:rsidR="003E77B8" w:rsidRDefault="003E77B8" w:rsidP="00461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2119DC" w14:textId="77777777" w:rsidR="003E77B8" w:rsidRDefault="003E77B8" w:rsidP="004619F3">
      <w:r>
        <w:separator/>
      </w:r>
    </w:p>
  </w:footnote>
  <w:footnote w:type="continuationSeparator" w:id="0">
    <w:p w14:paraId="60A59FC1" w14:textId="77777777" w:rsidR="003E77B8" w:rsidRDefault="003E77B8" w:rsidP="004619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A4CA66" w14:textId="77777777" w:rsidR="004619F3" w:rsidRDefault="004619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09A120B"/>
    <w:multiLevelType w:val="hybridMultilevel"/>
    <w:tmpl w:val="D5B416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571691952">
    <w:abstractNumId w:val="20"/>
  </w:num>
  <w:num w:numId="2" w16cid:durableId="1018583356">
    <w:abstractNumId w:val="12"/>
  </w:num>
  <w:num w:numId="3" w16cid:durableId="103503367">
    <w:abstractNumId w:val="10"/>
  </w:num>
  <w:num w:numId="4" w16cid:durableId="1673604460">
    <w:abstractNumId w:val="22"/>
  </w:num>
  <w:num w:numId="5" w16cid:durableId="349917973">
    <w:abstractNumId w:val="13"/>
  </w:num>
  <w:num w:numId="6" w16cid:durableId="254899029">
    <w:abstractNumId w:val="16"/>
  </w:num>
  <w:num w:numId="7" w16cid:durableId="1633171587">
    <w:abstractNumId w:val="19"/>
  </w:num>
  <w:num w:numId="8" w16cid:durableId="1859780635">
    <w:abstractNumId w:val="9"/>
  </w:num>
  <w:num w:numId="9" w16cid:durableId="69160341">
    <w:abstractNumId w:val="7"/>
  </w:num>
  <w:num w:numId="10" w16cid:durableId="1049383101">
    <w:abstractNumId w:val="6"/>
  </w:num>
  <w:num w:numId="11" w16cid:durableId="659430115">
    <w:abstractNumId w:val="5"/>
  </w:num>
  <w:num w:numId="12" w16cid:durableId="816143000">
    <w:abstractNumId w:val="4"/>
  </w:num>
  <w:num w:numId="13" w16cid:durableId="1303652951">
    <w:abstractNumId w:val="8"/>
  </w:num>
  <w:num w:numId="14" w16cid:durableId="1367175055">
    <w:abstractNumId w:val="3"/>
  </w:num>
  <w:num w:numId="15" w16cid:durableId="37552275">
    <w:abstractNumId w:val="2"/>
  </w:num>
  <w:num w:numId="16" w16cid:durableId="812647286">
    <w:abstractNumId w:val="1"/>
  </w:num>
  <w:num w:numId="17" w16cid:durableId="1126772935">
    <w:abstractNumId w:val="0"/>
  </w:num>
  <w:num w:numId="18" w16cid:durableId="1673752793">
    <w:abstractNumId w:val="14"/>
  </w:num>
  <w:num w:numId="19" w16cid:durableId="1849513852">
    <w:abstractNumId w:val="15"/>
  </w:num>
  <w:num w:numId="20" w16cid:durableId="2013070364">
    <w:abstractNumId w:val="21"/>
  </w:num>
  <w:num w:numId="21" w16cid:durableId="1872451598">
    <w:abstractNumId w:val="18"/>
  </w:num>
  <w:num w:numId="22" w16cid:durableId="1447701523">
    <w:abstractNumId w:val="11"/>
  </w:num>
  <w:num w:numId="23" w16cid:durableId="1747337806">
    <w:abstractNumId w:val="23"/>
  </w:num>
  <w:num w:numId="24" w16cid:durableId="92761947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5A9"/>
    <w:rsid w:val="003E77B8"/>
    <w:rsid w:val="004619F3"/>
    <w:rsid w:val="00645252"/>
    <w:rsid w:val="006D3D74"/>
    <w:rsid w:val="0083569A"/>
    <w:rsid w:val="00A65084"/>
    <w:rsid w:val="00A9204E"/>
    <w:rsid w:val="00F635A9"/>
    <w:rsid w:val="00F96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62D09"/>
  <w15:chartTrackingRefBased/>
  <w15:docId w15:val="{ED310C80-40B8-42B0-95CE-72BDED200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A65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Local\Microsoft\Office\16.0\DTS\en-IN%7b2E08844C-8340-4A38-9BD5-26E9DB0D9878%7d\%7b4F159F8E-8EE2-4885-AB7A-F9A3EBA078F4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{4F159F8E-8EE2-4885-AB7A-F9A3EBA078F4}tf02786999_win32</Template>
  <TotalTime>61</TotalTime>
  <Pages>16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IT 63 YASHWANTH N 22</cp:lastModifiedBy>
  <cp:revision>1</cp:revision>
  <dcterms:created xsi:type="dcterms:W3CDTF">2024-07-11T06:52:00Z</dcterms:created>
  <dcterms:modified xsi:type="dcterms:W3CDTF">2024-07-11T08:54:00Z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